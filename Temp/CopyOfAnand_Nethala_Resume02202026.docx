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divdocumentdivPARAGRAPHNAME"/>
        <w:tblW w:w="0" w:type="auto"/>
        <w:tblCellSpacing w:w="0" w:type="dxa"/>
        <w:shd w:val="clear" w:color="auto" w:fill="084B81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0"/>
        <w:gridCol w:w="12236"/>
      </w:tblGrid>
      <w:tr>
        <w:tblPrEx>
          <w:tblW w:w="0" w:type="auto"/>
          <w:tblCellSpacing w:w="0" w:type="dxa"/>
          <w:shd w:val="clear" w:color="auto" w:fill="084B81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" w:type="dxa"/>
            <w:shd w:val="clear" w:color="auto" w:fill="084B81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12236" w:type="dxa"/>
            <w:shd w:val="clear" w:color="auto" w:fill="084B81"/>
            <w:noWrap w:val="0"/>
            <w:tcMar>
              <w:top w:w="50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gap-btn-hidde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1125" w:lineRule="atLeast"/>
              <w:ind w:left="0" w:right="0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vanish/>
                <w:color w:val="FFFFFF"/>
                <w:sz w:val="96"/>
                <w:szCs w:val="9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PARAGRAPHNAMEdiv"/>
                <w:rFonts w:ascii="Century Gothic" w:eastAsia="Century Gothic" w:hAnsi="Century Gothic" w:cs="Century Gothic"/>
                <w:b/>
                <w:bCs/>
                <w:vanish/>
                <w:color w:val="FFFFFF"/>
                <w:sz w:val="96"/>
                <w:szCs w:val="96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name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240" w:type="dxa"/>
                <w:right w:w="0" w:type="dxa"/>
              </w:tblCellMar>
              <w:tblLook w:val="05E0"/>
            </w:tblPr>
            <w:tblGrid>
              <w:gridCol w:w="4498"/>
              <w:gridCol w:w="3240"/>
              <w:gridCol w:w="4498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2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4498" w:type="dxa"/>
                  <w:shd w:val="clear" w:color="auto" w:fill="084B81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PARAGRAPHNAMEdiv"/>
                      <w:rFonts w:ascii="Century Gothic" w:eastAsia="Century Gothic" w:hAnsi="Century Gothic" w:cs="Century Gothic"/>
                      <w:b/>
                      <w:bCs/>
                      <w:vanish/>
                      <w:color w:val="FFFFFF"/>
                      <w:sz w:val="96"/>
                      <w:szCs w:val="96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</w:p>
              </w:tc>
              <w:tc>
                <w:tcPr>
                  <w:tcW w:w="3240" w:type="dxa"/>
                  <w:tcBorders>
                    <w:top w:val="single" w:sz="12" w:space="0" w:color="E3D7DA"/>
                  </w:tcBorders>
                  <w:shd w:val="clear" w:color="auto" w:fill="084B81"/>
                  <w:noWrap w:val="0"/>
                  <w:tcMar>
                    <w:top w:w="0" w:type="dxa"/>
                    <w:left w:w="0" w:type="dxa"/>
                    <w:bottom w:w="24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atLeast"/>
                    <w:ind w:left="0" w:right="0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bdr w:val="none" w:sz="0" w:space="0" w:color="auto"/>
                      <w:shd w:val="clear" w:color="auto" w:fill="auto"/>
                      <w:vertAlign w:val="baseline"/>
                    </w:rPr>
                    <w:t> </w:t>
                  </w:r>
                </w:p>
                <w:p>
                  <w:pPr>
                    <w:pStyle w:val="nametable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hd w:val="clear" w:color="auto" w:fill="auto"/>
                    <w:spacing w:line="20" w:lineRule="atLeast"/>
                    <w:ind w:left="0" w:right="0"/>
                    <w:jc w:val="center"/>
                    <w:textAlignment w:val="auto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</w:p>
              </w:tc>
              <w:tc>
                <w:tcPr>
                  <w:tcW w:w="4498" w:type="dxa"/>
                  <w:shd w:val="clear" w:color="auto" w:fill="084B8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nametable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hd w:val="clear" w:color="auto" w:fill="auto"/>
                    <w:spacing w:line="20" w:lineRule="atLeast"/>
                    <w:ind w:left="0" w:right="0"/>
                    <w:jc w:val="center"/>
                    <w:textAlignment w:val="auto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</w:p>
              </w:tc>
            </w:tr>
          </w:tbl>
          <w:p>
            <w:pPr>
              <w:pStyle w:val="divdocumentdivinnername"/>
              <w:pBdr>
                <w:top w:val="none" w:sz="0" w:space="0" w:color="auto"/>
                <w:left w:val="none" w:sz="0" w:space="0" w:color="auto"/>
                <w:bottom w:val="none" w:sz="0" w:space="15" w:color="auto"/>
                <w:right w:val="none" w:sz="0" w:space="0" w:color="auto"/>
              </w:pBdr>
              <w:spacing w:before="0" w:after="0" w:line="1125" w:lineRule="atLeast"/>
              <w:ind w:left="840" w:right="840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  <w:t>Anand</w:t>
            </w:r>
            <w:r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  <w:t>Nethala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80" w:lineRule="atLeast"/>
              <w:ind w:left="840" w:right="840"/>
              <w:jc w:val="center"/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Bangalore India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rtr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 | 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+91 9986024357</w:t>
            </w:r>
            <w:r>
              <w:rPr>
                <w:rStyle w:val="sprtr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  | 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anandnethala@yahoo.co.in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100" w:lineRule="exact"/>
              <w:ind w:left="840" w:right="840"/>
              <w:jc w:val="center"/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</w:tbl>
    <w:p>
      <w:pPr>
        <w:rPr>
          <w:vanish/>
        </w:rPr>
        <w:sectPr>
          <w:headerReference w:type="default" r:id="rId4"/>
          <w:footerReference w:type="default" r:id="rId5"/>
          <w:pgSz w:w="12240" w:h="15840"/>
          <w:pgMar w:top="0" w:right="840" w:bottom="400" w:left="0" w:header="0" w:footer="0"/>
          <w:cols w:space="720"/>
        </w:sectPr>
      </w:pPr>
    </w:p>
    <w:p>
      <w:pPr>
        <w:rPr>
          <w:vanish/>
        </w:rPr>
      </w:pPr>
    </w:p>
    <w:p>
      <w:pPr>
        <w:rPr>
          <w:vanish/>
        </w:rPr>
      </w:pPr>
    </w:p>
    <w:tbl>
      <w:tblPr>
        <w:tblStyle w:val="displaytable"/>
        <w:tblW w:w="1600" w:type="dxa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38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divSECTIONCNTCdivsectionnotbtnlnk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vdocumentdivSECTIONCNTCdivsectionnotbtnlnk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Dynamic Technical Lead with extensive experience at Eurofins, specializing in ASP.NET applications and Azure services. Proven track record in enhancing team collaboration and driving successful feature delivery. Skilled in CI/CD pipeline implementation and Agile methodologies, while mentoring engineers to uphold high engineering standards.</w:t>
      </w:r>
    </w:p>
    <w:tbl>
      <w:tblPr>
        <w:tblStyle w:val="displaytable"/>
        <w:tblW w:w="1600" w:type="dxa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5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80"/>
        <w:gridCol w:w="528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2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1"/>
              </w:numPr>
              <w:spacing w:before="0"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C# and .NET Framework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ASP.NET MVC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Web API development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JavaScript and Knockout.js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Bootstrap and CSS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Umbraco CMS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SQL Server management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SQL Managed Instance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Azure Functions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Azure Service Bus (ASB)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Event Hub</w:t>
            </w:r>
          </w:p>
        </w:tc>
        <w:tc>
          <w:tcPr>
            <w:tcW w:w="52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2"/>
              </w:numPr>
              <w:spacing w:before="0"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Kubernetes Service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App Services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Monitor and Insights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Analytics tools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DevOps practices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CI/CD implementation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SonarQube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Agile methods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SAFe framework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Gateway configuration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DevOps principles</w:t>
            </w:r>
          </w:p>
        </w:tc>
      </w:tr>
    </w:tbl>
    <w:p>
      <w:pPr>
        <w:rPr>
          <w:vanish/>
        </w:rPr>
      </w:pPr>
    </w:p>
    <w:tbl>
      <w:tblPr>
        <w:tblStyle w:val="displaytable"/>
        <w:tblW w:w="1600" w:type="dxa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5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Experience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jobtitle"/>
          <w:rFonts w:ascii="Century Gothic" w:eastAsia="Century Gothic" w:hAnsi="Century Gothic" w:cs="Century Gothic"/>
          <w:b/>
          <w:bCs/>
          <w:caps/>
          <w:color w:val="231F20"/>
          <w:sz w:val="18"/>
          <w:szCs w:val="18"/>
        </w:rPr>
        <w:t>Technical Lead / Scrum Master / SRE Contributor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02/2019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-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Current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>
      <w:pPr>
        <w:pStyle w:val="spanpaddedline"/>
        <w:spacing w:before="0" w:after="0" w:line="280" w:lineRule="atLeast"/>
        <w:ind w:left="0" w:right="0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Eurofins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  <w:bdr w:val="none" w:sz="0" w:space="0" w:color="auto"/>
          <w:vertAlign w:val="baseline"/>
        </w:rPr>
        <w:t xml:space="preserve"> </w:t>
      </w:r>
    </w:p>
    <w:p>
      <w:pPr>
        <w:pStyle w:val="divdocumentulli"/>
        <w:numPr>
          <w:ilvl w:val="0"/>
          <w:numId w:val="3"/>
        </w:numPr>
        <w:spacing w:before="0"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Led a team of engineers delivering enterprise ASP.NET applications supporting global business operations.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Owned end-to-end feature delivery including design discussions, estimations, sprint planning, code reviews, and release coordination.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Mentored developers and enforced engineering standards and best practices.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Participated in technical interviews and hiring evaluations.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Facilitated sprint planning, daily stand-ups, retrospectives, and backlog refinement.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Coordinated cross-team dependencies and ensured predictable sprint delivery.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Tracked sprint metrics and proactively addressed delivery risks to ensure on-time project completion.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Enhanced collaboration between development, QA, and operations teams to streamline workflows and improve project outcomes.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Ensured alignment with SAFe Agile practices.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Contributed to migration of legacy ASP.NET applications to Azure environment.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Participated in design and implementation of Azure components including: Azure Service Bus (ASB), Azure Event Hub, Azure Functions, Azure SQL Managed Instance, Azure Application Gateway, Azure Kubernetes Service (AKS).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Supported tenant-to-tenant Azure DevOps migration (repositories, pipelines, boards).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Founding member of newly established SRE team.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Implemented observability solutions using: Azure Monitor, Application Insights, Log Analytics.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Defined SLAs and SLOs aligned to business-critical workflows.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Coordinated incident response and conducted Root Cause Analysis (RCA).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Created operational runbooks and initiated reliability improvement initiatives to support system stability and incident response.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Reduced recurring production issues through structured reliability reviews.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Designed and enhanced CI/CD pipelines in Azure DevOps.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Integrated SonarQube quality gates to improve code quality and release stability.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Standardized branching and deployment processes.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Technologies: C#, ASP.NET MVC, Web API, Knockout, Bootstrap, NHibernate, SQL Server, Azure Services, Azure DevOps.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jobtitle"/>
          <w:rFonts w:ascii="Century Gothic" w:eastAsia="Century Gothic" w:hAnsi="Century Gothic" w:cs="Century Gothic"/>
          <w:b/>
          <w:bCs/>
          <w:caps/>
          <w:color w:val="231F20"/>
          <w:sz w:val="18"/>
          <w:szCs w:val="18"/>
        </w:rPr>
        <w:t>Senior Software Engineer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01/2009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-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01/2019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>
      <w:pPr>
        <w:pStyle w:val="spanpaddedline"/>
        <w:spacing w:before="0" w:after="0" w:line="280" w:lineRule="atLeast"/>
        <w:ind w:left="0" w:right="0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Thomson Reuters India Pvt. Ltd.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-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Bangalore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,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India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Built applications using ASP.NET MVC and Web API to support scalable web services.</w:t>
      </w:r>
    </w:p>
    <w:p>
      <w:pPr>
        <w:pStyle w:val="divdocumentulli"/>
        <w:numPr>
          <w:ilvl w:val="0"/>
          <w:numId w:val="4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Developed enterprise financial analytics and reporting systems to enhance data-driven decision-making.</w:t>
      </w:r>
    </w:p>
    <w:p>
      <w:pPr>
        <w:pStyle w:val="divdocumentulli"/>
        <w:numPr>
          <w:ilvl w:val="0"/>
          <w:numId w:val="4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Developed reporting solutions using Crystal Reports.</w:t>
      </w:r>
    </w:p>
    <w:p>
      <w:pPr>
        <w:pStyle w:val="divdocumentulli"/>
        <w:numPr>
          <w:ilvl w:val="0"/>
          <w:numId w:val="4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Contributed to Silverlight-based modules for improved user interface functionality.</w:t>
      </w:r>
    </w:p>
    <w:p>
      <w:pPr>
        <w:pStyle w:val="divdocumentulli"/>
        <w:numPr>
          <w:ilvl w:val="0"/>
          <w:numId w:val="4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Worked on distributed messaging using MSMQ.</w:t>
      </w:r>
    </w:p>
    <w:p>
      <w:pPr>
        <w:pStyle w:val="divdocumentulli"/>
        <w:numPr>
          <w:ilvl w:val="0"/>
          <w:numId w:val="4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Mentored junior engineers and supported Agile delivery practices.</w:t>
      </w:r>
    </w:p>
    <w:p>
      <w:pPr>
        <w:pStyle w:val="divdocumentulli"/>
        <w:numPr>
          <w:ilvl w:val="0"/>
          <w:numId w:val="4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Technologies: ASP.NET, MVC, Web API, MSMQ, Silverlight, Crystal Reports, SQL Server.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jobtitle"/>
          <w:rFonts w:ascii="Century Gothic" w:eastAsia="Century Gothic" w:hAnsi="Century Gothic" w:cs="Century Gothic"/>
          <w:b/>
          <w:bCs/>
          <w:caps/>
          <w:color w:val="231F20"/>
          <w:sz w:val="18"/>
          <w:szCs w:val="18"/>
        </w:rPr>
        <w:t>Software Engineer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05/2005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-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12/2008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>
      <w:pPr>
        <w:pStyle w:val="spanpaddedline"/>
        <w:spacing w:before="0" w:after="0" w:line="280" w:lineRule="atLeast"/>
        <w:ind w:left="0" w:right="0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Indecomm Global Services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  <w:bdr w:val="none" w:sz="0" w:space="0" w:color="auto"/>
          <w:vertAlign w:val="baseline"/>
        </w:rPr>
        <w:t xml:space="preserve"> 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Implemented middle-tier architecture using CSLA (Lhotka Framework) to streamline data processing and improve application performance.</w:t>
      </w:r>
    </w:p>
    <w:p>
      <w:pPr>
        <w:pStyle w:val="divdocumentulli"/>
        <w:numPr>
          <w:ilvl w:val="0"/>
          <w:numId w:val="5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Designed N-tier application components to ensure scalability and maintainability of software solutions.</w:t>
      </w:r>
    </w:p>
    <w:p>
      <w:pPr>
        <w:pStyle w:val="divdocumentulli"/>
        <w:numPr>
          <w:ilvl w:val="0"/>
          <w:numId w:val="5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Enhanced database performance through optimization techniques.</w:t>
      </w:r>
    </w:p>
    <w:p>
      <w:pPr>
        <w:pStyle w:val="divdocumentulli"/>
        <w:numPr>
          <w:ilvl w:val="0"/>
          <w:numId w:val="5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Developed Classic ASP and ASP.NET web applications to enhance user experience and functionality.</w:t>
      </w:r>
    </w:p>
    <w:tbl>
      <w:tblPr>
        <w:tblStyle w:val="displaytable"/>
        <w:tblW w:w="1600" w:type="dxa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5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Education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Acharya Nagarjuna University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-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Master of Computer Applications (MCA)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>
      <w:pPr>
        <w:pStyle w:val="spanpaddedline"/>
        <w:spacing w:before="0" w:after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01/2003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Acharya Nagarjuna University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-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Bachelor of Science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>
      <w:pPr>
        <w:pStyle w:val="spanpaddedline"/>
        <w:spacing w:before="0" w:after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Computer Science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,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01/2000</w:t>
      </w:r>
    </w:p>
    <w:tbl>
      <w:tblPr>
        <w:tblStyle w:val="displaytable"/>
        <w:tblW w:w="1600" w:type="dxa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5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Websites, Portfolios, Profiles</w:t>
      </w:r>
    </w:p>
    <w:p>
      <w:pPr>
        <w:pStyle w:val="divdocumentulli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380" w:right="0" w:hanging="283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https://www.linkedin.com/in/anand-nethala-65a07957/</w:t>
      </w:r>
    </w:p>
    <w:tbl>
      <w:tblPr>
        <w:tblStyle w:val="displaytable"/>
        <w:tblW w:w="1600" w:type="dxa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5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Certifications</w:t>
      </w:r>
    </w:p>
    <w:p>
      <w:pPr>
        <w:pStyle w:val="divdocumentulli"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380" w:right="0" w:hanging="283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SAFe 5 Scrum Master (SSM)</w:t>
      </w:r>
    </w:p>
    <w:p>
      <w:pPr>
        <w:pStyle w:val="divdocumentulli"/>
        <w:numPr>
          <w:ilvl w:val="0"/>
          <w:numId w:val="7"/>
        </w:numPr>
        <w:spacing w:after="0" w:line="280" w:lineRule="atLeast"/>
        <w:ind w:left="380" w:right="0" w:hanging="283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Microsoft Certified: Azure Fundamentals (AZ-900)</w:t>
      </w:r>
    </w:p>
    <w:p>
      <w:pPr>
        <w:pStyle w:val="divdocumentulli"/>
        <w:numPr>
          <w:ilvl w:val="0"/>
          <w:numId w:val="7"/>
        </w:numPr>
        <w:spacing w:after="0" w:line="280" w:lineRule="atLeast"/>
        <w:ind w:left="380" w:right="0" w:hanging="283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Microsoft Certified: Azure Developer Associate (AZ-204)</w:t>
      </w:r>
    </w:p>
    <w:p>
      <w:pPr>
        <w:spacing w:line="14" w:lineRule="exact"/>
      </w:pPr>
      <w:r>
        <w:rPr>
          <w:color w:val="FFFFFF"/>
          <w:sz w:val="2"/>
        </w:rPr>
        <w:t>#HRJ#05c5d988-e939-43cd-b9af-c6b69835afe2#</w:t>
      </w:r>
    </w:p>
    <w:sectPr>
      <w:headerReference w:type="default" r:id="rId6"/>
      <w:footerReference w:type="default" r:id="rId7"/>
      <w:type w:val="continuous"/>
      <w:pgSz w:w="12240" w:h="15840"/>
      <w:pgMar w:top="400" w:right="840" w:bottom="400" w:left="84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258833A3-F121-4CFE-9814-AA3B08ACFD85}"/>
    <w:embedBold r:id="rId2" w:fontKey="{F5AE74CB-BF81-4C1F-8A52-9B4F14B49C6E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280" w:lineRule="atLeast"/>
    </w:pPr>
    <w:rPr>
      <w:color w:val="231F20"/>
    </w:rPr>
  </w:style>
  <w:style w:type="paragraph" w:customStyle="1" w:styleId="divdocumentdivnameSec">
    <w:name w:val="div_document_div_nameSe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NAMEdiv">
    <w:name w:val="div_PARAGRAPH_NAME &gt; div"/>
    <w:basedOn w:val="DefaultParagraphFont"/>
    <w:rPr>
      <w:shd w:val="clear" w:color="auto" w:fill="084B81"/>
    </w:rPr>
  </w:style>
  <w:style w:type="paragraph" w:customStyle="1" w:styleId="gap-btn-hidden">
    <w:name w:val="gap-btn-hidden"/>
    <w:basedOn w:val="Normal"/>
    <w:rPr>
      <w:vanish/>
    </w:rPr>
  </w:style>
  <w:style w:type="character" w:customStyle="1" w:styleId="nametablediv">
    <w:name w:val="nametable &gt; div"/>
    <w:basedOn w:val="DefaultParagraphFont"/>
    <w:rPr>
      <w:shd w:val="clear" w:color="auto" w:fill="084B81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nametabledivParagraph">
    <w:name w:val="nametable &gt; div Paragraph"/>
    <w:basedOn w:val="Normal"/>
    <w:pPr>
      <w:shd w:val="clear" w:color="auto" w:fill="084B81"/>
    </w:pPr>
    <w:rPr>
      <w:shd w:val="clear" w:color="auto" w:fill="084B81"/>
    </w:rPr>
  </w:style>
  <w:style w:type="table" w:customStyle="1" w:styleId="nametable">
    <w:name w:val="nametable"/>
    <w:basedOn w:val="TableNormal"/>
    <w:tblPr/>
  </w:style>
  <w:style w:type="paragraph" w:customStyle="1" w:styleId="divdocumentdivinnername">
    <w:name w:val="div_document_div_innername"/>
    <w:basedOn w:val="Normal"/>
    <w:pPr>
      <w:pBdr>
        <w:bottom w:val="none" w:sz="0" w:space="15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innernameCharacter">
    <w:name w:val="div_document_div_innername Character"/>
    <w:basedOn w:val="DefaultParagraphFont"/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CNTCdiv">
    <w:name w:val="div_PARAGRAPH_CNTC &gt; div"/>
    <w:basedOn w:val="DefaultParagraphFont"/>
    <w:rPr>
      <w:shd w:val="clear" w:color="auto" w:fill="084B81"/>
    </w:rPr>
  </w:style>
  <w:style w:type="paragraph" w:customStyle="1" w:styleId="divinnercontact">
    <w:name w:val="div_innercontact"/>
    <w:basedOn w:val="div"/>
  </w:style>
  <w:style w:type="character" w:customStyle="1" w:styleId="sprtr">
    <w:name w:val="sprt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CNTC">
    <w:name w:val="div_document_div_PARAGRAPH_CNTC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divdocumentdivSECTIONCNTCdivsectionnotbtnlnkdisplaycell">
    <w:name w:val="div_document_div_SECTION_CNTC + div_section_not(.btnlnk)_displaycell"/>
    <w:basedOn w:val="DefaultParagraphFont"/>
  </w:style>
  <w:style w:type="paragraph" w:customStyle="1" w:styleId="topborder">
    <w:name w:val="topborder"/>
    <w:basedOn w:val="Normal"/>
    <w:pPr>
      <w:pBdr>
        <w:top w:val="single" w:sz="8" w:space="0" w:color="E3D7DA"/>
        <w:bottom w:val="none" w:sz="0" w:space="6" w:color="auto"/>
      </w:pBdr>
      <w:spacing w:line="0" w:lineRule="atLeast"/>
    </w:pPr>
    <w:rPr>
      <w:sz w:val="0"/>
      <w:szCs w:val="0"/>
    </w:rPr>
  </w:style>
  <w:style w:type="table" w:customStyle="1" w:styleId="displaytable">
    <w:name w:val="displaytable"/>
    <w:basedOn w:val="TableNormal"/>
    <w:tblPr/>
  </w:style>
  <w:style w:type="paragraph" w:customStyle="1" w:styleId="divheading">
    <w:name w:val="div_heading"/>
    <w:basedOn w:val="div"/>
    <w:pPr>
      <w:pBdr>
        <w:bottom w:val="none" w:sz="0" w:space="5" w:color="auto"/>
      </w:pBdr>
    </w:pPr>
  </w:style>
  <w:style w:type="paragraph" w:customStyle="1" w:styleId="divdocumentdivsectiontitle">
    <w:name w:val="div_document_div_sectiontitle"/>
    <w:basedOn w:val="Normal"/>
    <w:pPr>
      <w:spacing w:line="280" w:lineRule="atLeast"/>
    </w:pPr>
    <w:rPr>
      <w:color w:val="084B81"/>
      <w:sz w:val="28"/>
      <w:szCs w:val="28"/>
    </w:rPr>
  </w:style>
  <w:style w:type="paragraph" w:customStyle="1" w:styleId="divdocumentdivparagraph">
    <w:name w:val="div_document_div_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displaycell">
    <w:name w:val="displaycell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5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DefaultParagraphFont"/>
    <w:rPr>
      <w:b/>
      <w:bCs/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Anand Nethala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05c5d988-e939-43cd-b9af-c6b69835afe2</vt:lpwstr>
  </property>
  <property fmtid="{D5CDD505-2E9C-101B-9397-08002B2CF9AE}" pid="3" name="x1ye=0">
    <vt:lpwstr>IGEAAB+LCAAAAAAABAAcm8WO60AUBT8oCzMtzczsnZliZn/9y7ztKBpZ7XvPqVInLIMzgoDCKAqTFMXxFMugFIFwJI9RJAbBr5bbFTiYotsHCFKGTIuGIhDC7AZ3maFRCP5R74pw+V4NYtUCSaRQxEl3v+lQBIePyAZcX1hPkeMHJuDAs2KNGGE70L9WA0c1RYqJ8sS4WwNOQ2v8XR+T0Y0JGkHrfaoD04OKMRnQow3fsrC7MsyktYvJF5QJZjg</vt:lpwstr>
  </property>
  <property fmtid="{D5CDD505-2E9C-101B-9397-08002B2CF9AE}" pid="4" name="x1ye=1">
    <vt:lpwstr>+Mw+Wib4tMFnALdpvRIwqlXU3dV29J5h8XhCUw89F7TZsnowvMjXpwv1MLiO6wIS82gWmCMzYuXUzrqlv2fg3Y1M39Iod6J+6InucvBwRFWsNMlDxMl3yFL1eL9myQpnBHuWiu+nYR8oZDxDJ9Y0OPXfbI4nPxCqPRAThze8HLywL30xS5IwyZwexqeb5tQMMqX72DVTIkBytIl4+GALQcCO7mylRMm5ABusxAEsbNEoL4ZJjb/q9YIVjtMHQWe</vt:lpwstr>
  </property>
  <property fmtid="{D5CDD505-2E9C-101B-9397-08002B2CF9AE}" pid="5" name="x1ye=10">
    <vt:lpwstr>vHOTgObEbCiUOOTEPUTRPOO7StGQ3P69hozJ2AETpgD4P2+BR7+hRsYRrj+QioGqtCp0yfl6BbCa7goJSm4JoE9VRnyGrC8fkwQBMfIHjjauPoyT49y20eSV6Xe3NlcxOmbwMxaTl/tKQdo9nbDTPKC4ZWj5GLP85ZbcfqvfEyOsrN2GJazT45r7x6bvcTDj48RbwhteCveVM1ouH4izbAZzWg98QTxB8oLVhwIvmajMCuoFBW5NRdqOTVS4yWp</vt:lpwstr>
  </property>
  <property fmtid="{D5CDD505-2E9C-101B-9397-08002B2CF9AE}" pid="6" name="x1ye=11">
    <vt:lpwstr>gtdc4cOqHJs9XkPxmxjEtbui3xD4AzHNPFNmUIgHI18wk/WujXjM5GEqnZC04PI3cbgSPWc79oPUHAaICgoPjqfI06k0VKerxavHAKo/eWa3+cWAYgie9RGeVyN6E/yXDYF7wnSM3+OZUq3A8a5chNzd8GM8FCcDgQ3hiGV0y4HqzgfIn1tW5e24YNj7H7pYIs5khZRwZE//W8E6UMG6vJOEyCOGycYWt/HklcbgKT74dKX9ToLsY3Q+Z3Rj26w</vt:lpwstr>
  </property>
  <property fmtid="{D5CDD505-2E9C-101B-9397-08002B2CF9AE}" pid="7" name="x1ye=12">
    <vt:lpwstr>6SuAPKtJ9xmdy0iLMK7m1vCjmB8UI+QWWXJLFCI2RfNBt9CLW5IUnxw4jJbBz0x53HRAfmykVySOsL8uVO6ny1kgEEKi+DAQ8xjW50KMBl+q11GNmYmHPDkQ52OOi9RPVPKdUnm0nmJvqLLSQcrwoxERxE3yqhTBAqCN2bexjuFiSz+gnWC2sIfL75Hfs9EI25EQER7helOFQE2OHmbWLZ8X3EcWeo9g+A9g9q4NsTZyWZdxM3o4IZrsLN/EciP</vt:lpwstr>
  </property>
  <property fmtid="{D5CDD505-2E9C-101B-9397-08002B2CF9AE}" pid="8" name="x1ye=13">
    <vt:lpwstr>y2PT7mTUIIat8MlcU9gbn8n16bS64eLDsSN4h9qtJrbxNpMyN691DgOkPg2blAWMijiO4qziC4AcPjxxKGYTWIBawAK/E6U0X2snKw3P8Ll/ZFylCcSRoaR6Y78cBj7CanGGSICYGgmZcFg3e70tuuK9RshK+cMOler/C1LMUUJIf0NbHnpfgJ91Z7dxAsPUuulu8G2/9rEVVLukHFiat7qD4ZQYJFWExTGgdUVRAGJivb93TbRy2a2GNNl2Q3R</vt:lpwstr>
  </property>
  <property fmtid="{D5CDD505-2E9C-101B-9397-08002B2CF9AE}" pid="9" name="x1ye=14">
    <vt:lpwstr>dQFP+dH3Pnxv5lhPRblmhcw2LoY/ay2fqcV9trRRy0NeANipx3DufNh17zcWTbY+vkLXF3UXgky+pXX/pPZV1tH+u0JD8g+9ImwMZpOewgi2QFaCSbjkW1uVoT3hUiM9WBc+aA9smhabhC/9k+8NoMOKV83eN2LwpHjX1+SPcycBxN/SRmjw484zwKLpsXr7aRdT6Y9y578o7LvnHQmMLoela+ji5XQAy0dRpMCafh9ZP/o3rS4JYpY+IfjFVR3</vt:lpwstr>
  </property>
  <property fmtid="{D5CDD505-2E9C-101B-9397-08002B2CF9AE}" pid="10" name="x1ye=15">
    <vt:lpwstr>/snzOSMpklZgQhhBwQ8XIPqb1LTabAsNbXytrXxo2o9QbgVf8e1BKkLpIUokVqs+YQP/pp06zPdW/0LyEmTjG99kZo/xTPCvTecLXA2lGOFpxfQDKo4diFfe6z9VC28Zgbk5l3IchnjxbIGLp3aHZ7rwFH/jtMMpBMGFkT3mceZm2rMJDacwKC9dpNqP9Mx6IZGk4njgzUCPH9FDp48if1okchHsPExl5GcjVshoGtrzCUPsIiJHE927GLRuo/g</vt:lpwstr>
  </property>
  <property fmtid="{D5CDD505-2E9C-101B-9397-08002B2CF9AE}" pid="11" name="x1ye=16">
    <vt:lpwstr>FK9VEZPoi5+VCq2C9ry4oX5Lw1pwYl9lCO1dED2jrPhWVpcaknh39ngo6m7oJFZMuoGlYouWLTiR3xXCOZOmqed1Zq/amWzroPvjbWq3MTt4F/zERLKXwFbf4n1/NT1F99Tfu6OfkIO8F+FB0/xOb7teq+o4aoSHdiMBhxXcPpInsmOJVpL4/JFoFljOlFjm5HQgSPd7AYhBQxnKKMFHMthzSMTEQS7H3I19ZzNTp/odKGcGHIdAZHmmjLf5u59</vt:lpwstr>
  </property>
  <property fmtid="{D5CDD505-2E9C-101B-9397-08002B2CF9AE}" pid="12" name="x1ye=17">
    <vt:lpwstr>82K3mte/U1LvRBX9/ZpqaRFncUfMRX/uIyeik0WiWV9gFbZoJv+3E3oziSDRAzvU3qqtGyAHp06Qa1HqYyv0K1Dc8OXPfLbn1yNm5qP/ZJU0AdsjI0TBNicG3qvAi2/UyUVUNpSmkvZUN5MtBPa4IjuSRqKN447WRo0QqctOaF6+nSz52HODkc3s8b2zCcbv0RqUQT+HLWMuqKHrd2hcOLLO9OXVzdAn9/gwztsVyySi4E8hfEQ7Uixe2J8HFPe</vt:lpwstr>
  </property>
  <property fmtid="{D5CDD505-2E9C-101B-9397-08002B2CF9AE}" pid="13" name="x1ye=18">
    <vt:lpwstr>K2zhrEwnVpRV5mWc/gQkr3SAz0OdPkq4lQNqlp9DJD8iH472V+3KwDjRf6zruj8W7wNmRdcu8Csxk1g34X9ejcGrRagQr0SbJbwcrpASDQVEID+6WzFWHxFW6MpoQjILhUxJlnQ/G7+v2pbr0aiwfVyRd6eEh6Vue0no1tV3a4uO/5fIHdLj6qyZsvbI3ynurfApBJ/A7PZuB1lWKTR5Xk9H5vrP7Gdt76CvnZAXA5rjRBASV2v1jSAtQJpsBOi</vt:lpwstr>
  </property>
  <property fmtid="{D5CDD505-2E9C-101B-9397-08002B2CF9AE}" pid="14" name="x1ye=19">
    <vt:lpwstr>cwSfmdcruN5NaLSdnOtf2/01YyDQ6gzioAGfA4aYh9uaq6c5MLquxiaHck98vERXCOqreG0fcck68ZckQ+S6ApkiUbzUx9zLiaSz3wnpA5LjljVkfkjY09RNTSaMObhf/MZvatIziMvBNqOA4qlrUqdjWYbPpdVH8AQ/BztEmbK9LgqSXAjrR3mRLj99//9gM3DloQiOU/ngBjIBkYeFulrvRfL7ZDYN2wttHkEGAuNToXe8aIOzw7HWdSsleB4</vt:lpwstr>
  </property>
  <property fmtid="{D5CDD505-2E9C-101B-9397-08002B2CF9AE}" pid="15" name="x1ye=2">
    <vt:lpwstr>IlYi7YwnVzhxCMu3yagCox8a0AYRqXUXJMZOYo4GNBSjxopHYmOXoSzC8WxFoo2ymWD+3aJBUsNbItETVUp3faox6CmVIMwttKweMS2/TQj4wGoglhQW7i3nveLTRmQ9K5fhUpCKTR6AAULz5hRt3EpPhmQ+prL2q10jzIMrsB3Q3yWTwNBo5jk/XvpgNy970g+cTtWJdo5T3fBxxewxlrAr3LjjaDoVNj60ojc3qQ36N9thvzgOx82zkwy+9Ue</vt:lpwstr>
  </property>
  <property fmtid="{D5CDD505-2E9C-101B-9397-08002B2CF9AE}" pid="16" name="x1ye=20">
    <vt:lpwstr>quPO4xchwebqZmQ3HMvrXa0bOHJleYwdEphK+43zja6or2jbpAyJWVX+CDwFaTsnN88EzxPdJtOcxNn4MYPww7bwhKikJF1YjYhJ/eQ9rcaTWvQJmEdtP1BU35XaJltlEtqBoc0tlqeRnJXZLzwqzkl/bfXyYQ84JwHMW62h5SmuYC0xQkPRNWyqmm+/jSw/FIGx7VdO+yYapNrTtv5JvZ6YXj6995GBKozoHNVaEyne1SEjaUkhm4Z+11tpAqh</vt:lpwstr>
  </property>
  <property fmtid="{D5CDD505-2E9C-101B-9397-08002B2CF9AE}" pid="17" name="x1ye=21">
    <vt:lpwstr>oBIfBJn3Xs0b/0NjUGEn8RtRW7MdSm5lXJ7t9rUkpcKzDW+7tj4XMIdtKFxDRktE4Apwutirfc8IiZHYHI1CVTbgvJzzXzhnlvY5lObSJa9B4Hnb/S9ChVvhvWrF3hQs/zQnnjOPp7jlF+44xsHfJ7rOXupcIK8Pr/tniJ7JGO/ChBjsCuB/iXvgX2Spq2CS9ZRarivm2xYewb3OC+cninYHd76Ct3aeTTiNsRiQ8pLvJrfGfhjAFpoT3zW/D7v</vt:lpwstr>
  </property>
  <property fmtid="{D5CDD505-2E9C-101B-9397-08002B2CF9AE}" pid="18" name="x1ye=22">
    <vt:lpwstr>OD5CdSflCoV5qWrRtRUsvhC4j2awA55gbaKlu53a0G4ZftOHVscPvukKDe9JIMRTSPCZct0A/xRo24cTUKq3mJ6Nux4daiRsxMUz8MyLdPQEbhSkxZRx1WJ7s3mgkh5gpdOk9NkYBVIGqMAOhEAJPPFXiB8k3GFVJ/Fj8o36A8ZA53H1BvWPD7IpKFxOdP+U3uYIMek5SftTg+u1kK6tGUSOgLJHPBGJY3MZsjtNRdDoZwDr10+OWYSEShJpWSs</vt:lpwstr>
  </property>
  <property fmtid="{D5CDD505-2E9C-101B-9397-08002B2CF9AE}" pid="19" name="x1ye=23">
    <vt:lpwstr>Jn1n9GEP9zVymDv7ci1FIyAhJQiwJ0n+Agl0DvbhBhCdeiVt42Fx+GoUIHK2bzbGkolulQhLHhEEkr3mA1zfqZSx9ZH5l4PSDbmewEpRGbwitCs94h7iC7K9YafIjbqSSFgEpCx5flsyvcrvYLGfDAT6YKZKJcOmyvs0xbuoaAEGJRQQynijkzrW34zLErRPWA7LdTb7mXqgUcxZYkgp0iZ4MdQ4YfTAuj7O8Upaqg18rdraidX1TAJT1D8zqzk</vt:lpwstr>
  </property>
  <property fmtid="{D5CDD505-2E9C-101B-9397-08002B2CF9AE}" pid="20" name="x1ye=24">
    <vt:lpwstr>g3zJTk8POV9fuO4FPWwq8zPijJDdjzkS2foEP2rW8I1hE7XaOSlz2Suv8n1me2ltbqvEv9Q73blrB+pZbn56w93B4RnTgbz7C2sPMcfrXCclq7yeKnorJY6mWHgERYGk5HFJkcCPKNuYBe6btac7Z0HDg7Jas8v+N22lWKRlhlNd0mlFsKPEZjo5L5+Bk7/ZEMb2rdzYmC0IUJgl103IekNvnTuAiMf6MTWeQ3p+za5tPr302sXWNvSiSrbJkMC</vt:lpwstr>
  </property>
  <property fmtid="{D5CDD505-2E9C-101B-9397-08002B2CF9AE}" pid="21" name="x1ye=25">
    <vt:lpwstr>nCvn7k+ir95zVANIZxPvI+54jtj/msN8cNk2T01LZ8ealePn2+/ZWdCvabzd317gb3VsGb/4SbvTloi0wvkt/aXKYGhXXPLQzkj13dBRk4aidS1R4w5JV+ZvwSxQWOn92a3mgdNrkquAjFZD2IvK7jcSEmiRk9hEZhaVx2Bedwf+seECq4sckqbCOzrkfBkWCPq8AwK0cffuu/k5NCZ6M7QmhKkyqMMg8Mohg+tsk2LVrLZk6eKTd45MMPh+/9q</vt:lpwstr>
  </property>
  <property fmtid="{D5CDD505-2E9C-101B-9397-08002B2CF9AE}" pid="22" name="x1ye=26">
    <vt:lpwstr>8sEI7EBysi9QjEUUHV5996v/aqk4sAaJ2Md1Mdyi+TncdKhFFLQak258TJC15pbJDql+7YA36sqJ9ldS7aBEOQdM4aZg7CW/WvbcCn8CkMD1TwB5nMUBeF+IwkmI+MSYGpaWBsAEyW7QNoeGHAt51EQ+qCufvktA/9Ai7GRTA7v+z6vV1Sndf8x+SnP/bsXWL3cC5cQMk8xA3TvsfzYg4DxQv7O/heQXJLQ+W48LBFwctjNd6GBZqmSye2O2EtG</vt:lpwstr>
  </property>
  <property fmtid="{D5CDD505-2E9C-101B-9397-08002B2CF9AE}" pid="23" name="x1ye=27">
    <vt:lpwstr>mCV08SaFr1Tmuy+xmVJd1tfOENgnOqytu+ad83qvh5DwPgOOGc75WUAmdcL4Gtm3XQx9F1IGT2ggLcWMr/vvUr5kci+SW3GKeI8DajLP0USDIBL7lqt+d+jQnYM8LIt85H6ATrls53fm2Mj1ND9dH4POuY7fLJSwLN701aX/vfcIpkEbuc29G872qeSY5mUsJY4MZkb85QKlGs3ie/DvNT+E1JjBPsUr76OOfXfhmMCMowNe09KzerWGx9bx/LQ</vt:lpwstr>
  </property>
  <property fmtid="{D5CDD505-2E9C-101B-9397-08002B2CF9AE}" pid="24" name="x1ye=28">
    <vt:lpwstr>5taVLrDtpRz68WpC8LfXN1cKEpJkqzbQkO2GTp9qF70/BZpJar3lSLhUncW0z8qBWZ0bGiIg4M/niwcpfwZLUiYJKD2AhrW6V09H6JXSr9x1XozTcjx6wplUALMuN9NTQN5YJd2LxAlYq7Tbpz5H3zehApNsZFYj2xCwSk/Qurf2m8NVi9YF8tPu1j0WhpZrCM95Vxj5tz4lwg1tV+Bw8C3P285/mp7Ws3uvb6sSTWZcAeISzVH0WM9mirsXnQA</vt:lpwstr>
  </property>
  <property fmtid="{D5CDD505-2E9C-101B-9397-08002B2CF9AE}" pid="25" name="x1ye=29">
    <vt:lpwstr>Pxx5cq+KsNPoQB0OG/fqtPoWjSNXGQRD3q6XP9VMdz5J32fN6mM4tG1RFzUSSiVpNISK/Tk9www323CWMnvjU1c2Mzci2xRIvLozRI/Q0T/8omhtzKaIr+u6KxUT4FOrvAD5Tsj9dHyQa51nBWnt2yjf/InAXgmgWy8Jw2UuBdRxU2NsPoIqRHZLnsdHMl5WljBrd7PCdfQcCjnNWsb3qVsZ7GAP/JEN3Sk3EpS5R+Vh4sVSWyge3mCFpj7c/OH</vt:lpwstr>
  </property>
  <property fmtid="{D5CDD505-2E9C-101B-9397-08002B2CF9AE}" pid="26" name="x1ye=3">
    <vt:lpwstr>pojhyeb4H6LkkfLLTJAXm3Eg9WwqNyJtfpQOPkdMVnHykl0A5wGvi+9Y76OrYYxxCtBq4yKf35nK0aSGtkr+VndRXzrD2mTHHnn7IxN+aR2J5w7Yh2alUNlHdQ/uE+6HL1likJPWh/JW89fUtYEenybyorjxryzEWVdme5quGlZpy2di/ZJm7hkptuW0V3zaARFxpSaRMr5CJYFDiuUvKlpVvnh02SJF1jKZH34MMQeCUYmbSucKP1tmyyp1lgw</vt:lpwstr>
  </property>
  <property fmtid="{D5CDD505-2E9C-101B-9397-08002B2CF9AE}" pid="27" name="x1ye=30">
    <vt:lpwstr>MQTxYZtbQV5lXa7ZNyHpgRSWFypqvzYhygTCnozKoQVRxd3+VHdAuyYlYZk6WS7C+leBIH9JP7SFzO7rHQjuePlOOKr5lvNqB87iMpnPikNX/UteW4y4/pyz0RrF6gVzsNQqjSZ3wnx3KifXG+JKLSHNJMza2KwE+OD/2DMfuvl/rdLDpLfsfoh7N9mQd2q9b+cK/DERpr8wutlQs2rYPanyVqkXdxQCh9LNP6oM8eDgyUlrTqdWvTkESJlorqM</vt:lpwstr>
  </property>
  <property fmtid="{D5CDD505-2E9C-101B-9397-08002B2CF9AE}" pid="28" name="x1ye=31">
    <vt:lpwstr>oOsYolHt7awwZORfsrtJw6szZWdD0jpml+1NRf0HZVGsOi5y4Mlfp6de8BAwqYt0Ikv90aHcKbBUZkAHnPY5/XSL6IBjzomb/Y5ol2GPzVbOmhQAyBhGj91UeqlPL+jRaxSHHWsQodUeu5rjY2clnsI7KsjMn3GQgSSe0GaH0b6991LdXn1aI39WIgL7f0DnTJ74nDIuUq4Ne37CGrQdhXbV4isSkGN9uwJ6K03yhoNjmLZ7/MKTeXW7Arh47st</vt:lpwstr>
  </property>
  <property fmtid="{D5CDD505-2E9C-101B-9397-08002B2CF9AE}" pid="29" name="x1ye=32">
    <vt:lpwstr>95MUwkRtxWKx/4iCj854fUic8aNBNPdXs+ft5qUU8Y3KxK4LHL4RvAxc7FVXxIefwa+O/lttartcFuJrNVb/EggJo4VSz4KSpuCAhw4yhsN+RsEjxmxPKAy7LZ70psSdqdrjsTEMNR/D92jGVGQKpI9LFHpoGgo5SSM54D/ruK5o1WH+UiqXT0lipAr/lNf9dQxcF4x7lnASP6Urw1eQknQyyboCqzTGtuxjIEv6egwHIzts+CborJIZSfpmhuL</vt:lpwstr>
  </property>
  <property fmtid="{D5CDD505-2E9C-101B-9397-08002B2CF9AE}" pid="30" name="x1ye=33">
    <vt:lpwstr>jQVA3faS46Uw70rF+9C4EKQjmkpYjGrx1TBEt9ummWF/It9Cfd+ON67PgEQPNB0/2m8aJyjn2kkVUNAfd1IiyUyGp/VD6EIN1883NxOesQEYqi7w/nkRLueoCfX7LKGseQKLddDpAz4+5994GxehWSJ7ZRqN6gnBknYkwGEH+QgAFdpI9uEpDxYJkudmtehFRUa//+X3gNMAP15L38R0afRocJ1VWPBWfKpaVCZ4tSEPZKzja8cDlA+59waPtAd</vt:lpwstr>
  </property>
  <property fmtid="{D5CDD505-2E9C-101B-9397-08002B2CF9AE}" pid="31" name="x1ye=34">
    <vt:lpwstr>T2r/o9QPpKX4v+BWh/GarsdRNp1ZPpoQAmHnqf0QY2+5hT7gF0pyq9CjWVuN+5yunb3MibkFl1DjhRCFnx9Ql2jwZwCJVE1FT0w71lRrq7f75IpHzKqbuuYBpyGseLfkg+oRq+tLT1IaJe9rfsXsBS9C8xcy9yy9bd19lZkUY723R4lwFPbE6C9q2u4gI5+v4PR61QL9ihMZZUiwVH6zSOuj6Ka7gLQaWgBFHRhrv74AvWG8DntOauaMXY8kldy</vt:lpwstr>
  </property>
  <property fmtid="{D5CDD505-2E9C-101B-9397-08002B2CF9AE}" pid="32" name="x1ye=35">
    <vt:lpwstr>QmbUAPSLKGCCshr/kP6xTP2tLf8fHABSkwREWAToyD3vkjiITmKzLNnwYHZwi27HZwgpoDvRCb3/3rbEiriiBw2XdrbswD22xBpS+jJMryemZwGzw4k9KUb1rPe7xNGpM0XhY4lKY2Qb2/R1lcz8vZiTsiE9OJMBxOy+6Gqmt/y61ypVc484JW9s+Ut5q1uhzUZJt1eTmKfe8aRW24OwJyykLiZAGOkD3ShBqPSwZS1d01sSQFzglr3GcxRvJ70</vt:lpwstr>
  </property>
  <property fmtid="{D5CDD505-2E9C-101B-9397-08002B2CF9AE}" pid="33" name="x1ye=36">
    <vt:lpwstr>hACfjy6tv0xMhTI4hrvgxPCUHvnCNMnw3sZXlPQTTcGOZcuiKi1/ZbrjXupkGNUxKBZZzPlTWZXQP8wMJrzssrDU7brxy93ZaCiFK44hn3neZHN3P5OFs29YylMYq+P82CCiT01yz4Nvcj1U8+J4sIcTRBfBZSs5W2T9Z2vK+b6roJgf32O8QMv0xRXdBz/WbHZTUa0Yftgb4h41b36cjNY/fI+hlzfsJt83zJis4rN/6crON4Ps5crChDXKQQH</vt:lpwstr>
  </property>
  <property fmtid="{D5CDD505-2E9C-101B-9397-08002B2CF9AE}" pid="34" name="x1ye=37">
    <vt:lpwstr>UpG9XvUNif6DEPnR6N5dNVYjRfsjAWXqgx66fdhR0/0VV8ZyAF8NkwQDTXmk9F75BjJJmas7PImAyh/K5ui/UzTVMERyAyu7wlG/ELJBExuFwZ2E92miVF6mBa8sHxa1HdcIMPDkdSCWHQjk24SQ4+NjMNvCIjX7ETR7AVhLnMCA4FYLmu21HN8d8i/qV2eM44WFNl/NYEJSJlXZBc0hn7SezneAUUrMmVjG7TyHp1nYipVIEFlStlzZakM9vAG</vt:lpwstr>
  </property>
  <property fmtid="{D5CDD505-2E9C-101B-9397-08002B2CF9AE}" pid="35" name="x1ye=38">
    <vt:lpwstr>LhyAsprmYVzZnZ1UypWbF9RRaq4flHKW0tfFNKBK687Ecx3+Gb/YRbYis82xPULqQ54OpYGcl+LgqL0aIlpQALrYXfQkUMTYjNFqyBD4rkHrxj492tv9F/M5d8xgWuza5OouR4C3Bc/Zh69RJrjqbiJtJgY1hsEm/wJ7erdlHSHNY+5yMyCvPD1lk378B4Aw1u9o3rnnia9jluaVwLOS8+pNXZYHRIlOcDyKm6gc25rppFTntlHlonGu8B9j9Lm</vt:lpwstr>
  </property>
  <property fmtid="{D5CDD505-2E9C-101B-9397-08002B2CF9AE}" pid="36" name="x1ye=39">
    <vt:lpwstr>z9zBviGRRKBOnWTYZffL9ygGPeb0+Krvt+2pk2aeZ1Poe6uTLJ33IEwxSblaVdKV+sXzehD0cTNHPxkVC+NVSvH5IcTsRS5EZF8ZDVX3mIoAKnRvdaOGL3kITggoj+Y7Qiyhk66sGwWpw083fx6xTpQ2y7d82/TtPtvcuk1sPr1Fyy7rxXCqwhzI01bjHhqJ3qhggLQwUmVa17t0FeJet4lzf6zmhS5bSm6CoioY+SQ7ouanity4wtxpfvnCaD+</vt:lpwstr>
  </property>
  <property fmtid="{D5CDD505-2E9C-101B-9397-08002B2CF9AE}" pid="37" name="x1ye=4">
    <vt:lpwstr>EGNPDFaaHaqxhsrWiIWfKzvWYia/gcRGZQLqEEsOPEKgcvob01JjVoD6lqXAwF2OgXSwy8xnvfgJdPqomBDTvfj7rFrWQ5eq40Ktmzxn6xldnUOhEUfk7pCpavPAsjulZk6Jd8qaiOabfShIPZhtuv03S2lkS1fnJpJXEGa8FrDMHGOpfbJgMhfMK8kdIVrJ80Gxr7xabvBpZztocg/8o704ZjKc8u7oqWca5UzAObX0dM43BVd60WwOtwfPETF</vt:lpwstr>
  </property>
  <property fmtid="{D5CDD505-2E9C-101B-9397-08002B2CF9AE}" pid="38" name="x1ye=40">
    <vt:lpwstr>LTIv/8pMP+FNl7619Vkt8vQ7zbS9VouDYEA7X0HG54B5esh1qOMp6sRVlXjB2sTlEqUWVFgOYRi9rcy01ZyYfcWXZ3weB9nKlLCEIxaTxPKDiqpxRIQbc8AT89p0O6rrqWckzSPx54qL10UEduZQKPsMwviqr+rGvVFiu81r9RILqLc7k9dAQ/4TKeJLJtXSdw403fR+eOICX2IfWyzuER2LEeIE64CWSa90bSMWJ5brSyp5vRB7Wm3B3DX0Cg7</vt:lpwstr>
  </property>
  <property fmtid="{D5CDD505-2E9C-101B-9397-08002B2CF9AE}" pid="39" name="x1ye=41">
    <vt:lpwstr>PzaiTDFjcdmABC/wmHz8R1oNBLZ/Ks72fAWSdzbaYRzVB0iFfi+d+aP71itv4dqM3/9LWvhwP/jBu3syarIlfEPP28duiK7xNKrhOBT0krm88u4yjjpEx2AKBIdTQY6FzXIbdGy6lhRwlnnztQJM3bPiYJw0I+kG9BdzYOQeOt6B9eM/gnM3PgqW0vraI4aRdKBmQNoiHHi6UUJpegpFafkR0VFxHbuba6DMzIEt3RaaIEvfQjMveW1r2UGpZAl</vt:lpwstr>
  </property>
  <property fmtid="{D5CDD505-2E9C-101B-9397-08002B2CF9AE}" pid="40" name="x1ye=42">
    <vt:lpwstr>oT/wbHGTzF4xAIzb1hyY0/M/CPnLPsVuQpK2j03YilqRWH2EGCo1Fm/tFk7sBHxN7gRE2NSd++7KMb0mmMRqW9bLamFuWz5xM6iyAZcXGuv/HOwobzcnZOcptW8e9lJr02LHZv3VNKIUC15OobvYWJS54AmoRHLPmR7AyJhsDNMFGW8lBIIOQyGI7Q9yK1SJfnZizsPB3mXR0gEBBkSAHS3/QIl2DV0H5251o2uhGisTZPMmbHtHUDH8pyARVT/</vt:lpwstr>
  </property>
  <property fmtid="{D5CDD505-2E9C-101B-9397-08002B2CF9AE}" pid="41" name="x1ye=43">
    <vt:lpwstr>oRjBCSSiA3fMOwq3nDzTDV7bTetpx69AR+ezxwnKaPwUShAPQXZZJozpn8WTw7xjQtLQzPcpYkilBGlKvQ0/wPm70VvSY0KwrE4FKZkj/KY73c+uSG6MxUbZbHUoD4ybjQjqU1lvk40fSCbRGjBK31fR2+1RK6XJoNf7VA1wlf95FtQpmg+DH+Z48Tp8hvgh1PlvbKlEvnyrmT8zKofEfDmgaBn3xBuEez7wOfMjV84QHw4mTlmmBlVtPnse7sc</vt:lpwstr>
  </property>
  <property fmtid="{D5CDD505-2E9C-101B-9397-08002B2CF9AE}" pid="42" name="x1ye=44">
    <vt:lpwstr>cL959cE2V45ILi0Y9jadD9tYyW05H8OGwmn/OMHaKItoSkPtSe9PbHc4PVO2BWIlPjPmju7OxGh4Kwegh+hE+SlP6iUFzNUUCXqo4czQMsE/9C1LfUGk7fsmgqVpmmpImJN+n3YHcqcxYVflhU0fmEI7or52PxqwDEh8e86GEn2GFmRifC7PHwawjC0i7dTA6oIuYYyVsPiLISaGR75v1Q7PsMZIrhJRvzuv35O/0N2YjDBNDZh+ToqyiFIrubn</vt:lpwstr>
  </property>
  <property fmtid="{D5CDD505-2E9C-101B-9397-08002B2CF9AE}" pid="43" name="x1ye=45">
    <vt:lpwstr>49d9N0x2vQk/i69R+QEcduzrd3wDHyGL70pEurIh+EnzHBaDy454bLn+MGTRTRfd9HF8aUqS8AU3BEhpgtMiuuZ3ekNniEbZnQrkk95PT7Prmjpwo/FZKmyKLB26ihvG2Kam7taoGOOsxTCPxstaElwaEtaF9PHLGA5DikA5oPUavcAyN6DboQ+bkXu2D/GJc3Zh0lfB0ojxTIb3xLuA2r/QPlyzj0t3WlkdEDfGv9EBdwaWYj8p4naQuNpK5+n</vt:lpwstr>
  </property>
  <property fmtid="{D5CDD505-2E9C-101B-9397-08002B2CF9AE}" pid="44" name="x1ye=46">
    <vt:lpwstr>ANGqfH8eLNp1bjXyqBRcmga+RE1L7Kx2SiAqopsINPW7R/+IUuk8483+h6Fnh24R2n/yqR1gSpUoTm0a6HXmTnvpTrliYvCKA3HUSU+QHJhvVSLpyZLJ59+NUteKGOd5VyaUFTtOBmCwSY2dv7dVKvQSvmOkOsueqiK/W9pvEitA8o+YYeJn461O7sipFoG+tsTT+igPlFkGn2tXf6gS0hPQF4F+5u+ZdQngkKirpfVx6gmMp5gWgwkCS045a9f</vt:lpwstr>
  </property>
  <property fmtid="{D5CDD505-2E9C-101B-9397-08002B2CF9AE}" pid="45" name="x1ye=47">
    <vt:lpwstr>ZWuLVtWrc9SMmFVx4zyNZCYcDXWJ/nRpcgU7vGfv4/hXUDvDk9A4sBOYX3aZzoAUG/5da+NMDtuFhCK2kKRuNUYCJ79SSDZ1TxDnQhAncba7ynmf1/tppvO4Hp13CUxl7iQaaAXsO1vG6GPunYE4mYfJ1asj5okYIp+TxkVm7wcxK/Y7FIfSW67FduYSfrHzaXrlNjJ75G1ejbxXXlp7Ys8nRUy3q6+cEnr118+41IutKilcCSSXJVZkw18y46y</vt:lpwstr>
  </property>
  <property fmtid="{D5CDD505-2E9C-101B-9397-08002B2CF9AE}" pid="46" name="x1ye=48">
    <vt:lpwstr>BdvgU1l0L9iaQ0Uk0hh6bsKJcLI3jnekPYNEIxUHtRCuJQEpdX4dqwnlwXinOOgAx6hD7TkXude+EvYVC6wb5aayhmOANDyvJU4ILlD/wodv1zA/n8Kv5l+5+BxIFjRjIJkVGzrfSUC2Q/WJHo479pDLvRCJM/Ad7i6uH2j8CD4jhqVqfW4TM0N9K17l8TogKneyXW1dR+kn9/cQYgyjpcqS1ERdlmxgca2GJDkd6k3eQ+toNF5OTnrfAx++QWu</vt:lpwstr>
  </property>
  <property fmtid="{D5CDD505-2E9C-101B-9397-08002B2CF9AE}" pid="47" name="x1ye=49">
    <vt:lpwstr>Z50XsOPCHDuUo/mZx6ogQUomPh+c89zimN43ET+im3LwOfg5ryAkBZ+PI6CP7mvjSGHCKRkoyVPVdpYl231846f5VJvtv+dibea8lHJbjyWyDADQQ42Bo42qEaRqg0DunsmM6f1XgbtRpJTGZcfTuZ+MW26NOzC0vIubEG7Z3sFmoXGTzXpAz2P2kaVYTHA1DFUM1KU2WVC4IK1fUPdAHkwVZGuNP6q7mgp39kzmOTPsJvK8Ao1ET/vETxdPD/N</vt:lpwstr>
  </property>
  <property fmtid="{D5CDD505-2E9C-101B-9397-08002B2CF9AE}" pid="48" name="x1ye=5">
    <vt:lpwstr>mB3aHi20ThiOUltJ+Kkg8jyLRIb5NHaoLfnuj2A8zBo/zjY6TTzEm+KkJf5gs3kFZ8jdIymZ4inug0cm71PPllmBs4DhdUxv6KpQ9iUmfsoPYqF7P8xGA9oGNJqBeeenltVVW1/xvRdaaYGqB5Nk3e9C0uTvhkuPg1mBlB+WseVis1gVtWqF2qIwvXW2ibB9E8ZE7alNsfqyAKBOpQ0XAI4nKJX0wKjIS3sLerHCVXuFxsctBOPmmGIPHci0rha</vt:lpwstr>
  </property>
  <property fmtid="{D5CDD505-2E9C-101B-9397-08002B2CF9AE}" pid="49" name="x1ye=50">
    <vt:lpwstr>wR/F9LNlZlqhSI+WmP6ph2w0KyWKmp3hSs6EjuO0xHg6+4A2G5FW2J0zFAMF20Bb25zVpT9wT+xdcV5gM80ZY4nLPqM3ZOvGRY1An7hfULRk5zNAUwHUNc9lnvMds8dv1RKfngJ1J1qy6YkMSoyyGDyJnCjSFIjuHKH1A6+QKCHYIYVXzDrpBG9+bzsZVuNjn+C1TfZZ8hz5JXpb3w5g0mwpzoH86MCOt6I66pzEbfrlQSFB8OkC5qjltkdb098</vt:lpwstr>
  </property>
  <property fmtid="{D5CDD505-2E9C-101B-9397-08002B2CF9AE}" pid="50" name="x1ye=51">
    <vt:lpwstr>FLenYJHIzBubolZRr8RCwV+hDOZHtwa2ejV8gwKaUnjh8kHpkH7LaLVe8ZHYQPpBvLkx34//UQAhHEFU5xVqZZjmadmAFHXF7FUgh1SiZLDIXrop08g0EznRytJcf8G0NjKnaFPoUl95O75u5BUgoaEnPLx3WzjiHPNvKPv14+gZxlGWsFbrByZTX7yXcvvBroBd0zcPJezND35JX8jRrxLwEGHYWccUgBlBKIkPUqeXfnQnoF6s8lYA0I4ZCgx</vt:lpwstr>
  </property>
  <property fmtid="{D5CDD505-2E9C-101B-9397-08002B2CF9AE}" pid="51" name="x1ye=52">
    <vt:lpwstr>o5oZA941A//rbqcD9mWyovuFVYykkcEQuHNKQtTs8B4pdJkD7aB1KPPWbCbYafC6Afs7NzfaRi2F1nm5uzl7E3B4wBokxjX/g8xpyWqQI/CJe3INkDBNSuRuX74Qdnoufj+SxKEzflxDAB9rAgGoGK2/kCmUupW3QXW8Ew8Duw/FmrFrmXaKISlZ3LXRhAlxRVe6EoCm9NTaXxYhovKFX4bHPk4I3x1hXa6JOJGqrYnowuZjPvHYCgihWgXFhEz</vt:lpwstr>
  </property>
  <property fmtid="{D5CDD505-2E9C-101B-9397-08002B2CF9AE}" pid="52" name="x1ye=53">
    <vt:lpwstr>bESDplbIbDQFTBbv+XJVl2urrKXIj7bhszO4YmrmsceoLZdcwbtG9mJR+Y/SHUs+np+sb58TPQFhrpmyoUdKN/ODrIRDRYx7VqubXVyQSwkiurV1awcYNDkQ0yZr8r6PtaM7WG4sv4A+6gKnb7gK0YtUEARDolb6oJToaMwD7EVd9y3uoEiW7hDn56HelO6f3a2RcEHnP3L87xiCkEkLREzXA9snyjAp5HmNNofEd4TskDDSYjXNrT4Sg/NBPm7</vt:lpwstr>
  </property>
  <property fmtid="{D5CDD505-2E9C-101B-9397-08002B2CF9AE}" pid="53" name="x1ye=54">
    <vt:lpwstr>gL5fB5Nrr72OumgHCk2tQ6NGU4AFyvQ3ZunnhXsV+1cTjhk19d+lPe4IpLoYb2Med6+3SDHBdcAoVWSCinQ6O9VJTB+XcaRebrzBZJ1nUiAYmxr1PoSwHVtkcAa/4i1LDjdtuQnBioUqRU6P16U6MN9Iw88o4iXuZM/t0+jcDehgKS4Il8lhjGa7F6DlwRe88M5H7IaecuYaNGUcfnowxiy1GjP77yk1SEnCflsskGkll6kGIvYetYYLEa6ug3i</vt:lpwstr>
  </property>
  <property fmtid="{D5CDD505-2E9C-101B-9397-08002B2CF9AE}" pid="54" name="x1ye=55">
    <vt:lpwstr>Og9BYZ3QqL+EjANY48bCqJr6yBrmfPDxVOwhiSXESdAPCxwzdXBI9o3M/UolTYh9UyrzO+WdSY51IsugnuHPNyL3ZS447l4QOHH8YUYADYpdrKHJ5jcdzsSK+nCTgWOky/G/yqVhHjhuOW5aDW2XMNvfHzeTU7KaSJdcLG2UNm+/eC6oRr9zn0dkfI7721IbG8eov1cIf2KV89Km4RsftjNGIQqCS2s+oBabHdisI88zfaaH2JTJJwg5YarW2fd</vt:lpwstr>
  </property>
  <property fmtid="{D5CDD505-2E9C-101B-9397-08002B2CF9AE}" pid="55" name="x1ye=56">
    <vt:lpwstr>F+Ifc1xYPVR8AUHHMERDMzFo6/Yp8uoNhVdd5wPeBHZM+JXDddcChTzUGZ+PUdGLtVd8JrG5u9B30GMaijg1+WJwFGHAKoyTfxs1gQHhZcBatPuSX3qivx9rHqyq6pto5wH3/k382Vzl4Y8iQRlj2Rfd1fGvOlZ0VzHxee/+uHUCDmDP750EjMuAGD+ChJSs6Dd1lw8FX0o/0bMBQ5hHwkEXcC8G+O43nuieRlEJP0Yi3VQnl37SFpYH/ZGoKC6</vt:lpwstr>
  </property>
  <property fmtid="{D5CDD505-2E9C-101B-9397-08002B2CF9AE}" pid="56" name="x1ye=57">
    <vt:lpwstr>+qAealYxRwikWvxY+Nf/ALqeFkD1VV15HAdnTTxycaGy1R52FcixMM4L7RZ7BEW7Mq5zbZSD/LCoD763ZYqqqFxeq3oL4/tSGXDaT6KhznPOBWAqP/nSLA/vOZHT46pWMPXmT4Syv95zsbwmFIj30HN+UTtMv63T7GSBufT1BjrYkb+i2gjK4zHeooWUzRrvE3WewwIzBHzxyB4cSg60jZcMW1aynP0yvfrMa7MkPRNIPDUFKIKf0/nOS36MWYB</vt:lpwstr>
  </property>
  <property fmtid="{D5CDD505-2E9C-101B-9397-08002B2CF9AE}" pid="57" name="x1ye=58">
    <vt:lpwstr>w40mJGriDtSQWzgOTqoz1inFXWmSS5BCyTtkznzdRycXk4Z0mAPffQzTDjHrcHPE8QaHkbVEGa3hZXIQhxh24G47k8XD3qXFC2BapnWpUIYdx9+EIafNSWYRsaZW1qezQUTSIGXvuqGJu2ROUOdm6k0ObBjQD8hA56C4GrzIrZCQ1ra7O2fhAiQaKBrcl3Eaw2MUgrDA8RsTCVRLj1mFxNvqXfMvw+L+SbfEgKvCrUd9tQ2PmiQRAaZZI89ym8U</vt:lpwstr>
  </property>
  <property fmtid="{D5CDD505-2E9C-101B-9397-08002B2CF9AE}" pid="58" name="x1ye=59">
    <vt:lpwstr>JhhoM1FYH/reSooinnZw8Q8IJ+yERMQOB+76yopFfh56R6jXEF2iBzpxEyLaprUWXuAWU1Y3seeQ2CosCxpmC9Br4kg7LPvx024asTH/L1ISOuXIxAVz6+pQ/aRiVpfzaIczC9RlQ/lzruo2pyJ8XCUtgL8Kpe3Ul7gO7O5oaRnbegCAtx/i3t/Apz78XXf495bYgkJ672XLdCOCx2hcsax80QQy7pjueugj8LcM6N3OSjxVCwCb1emF0NpIu4y</vt:lpwstr>
  </property>
  <property fmtid="{D5CDD505-2E9C-101B-9397-08002B2CF9AE}" pid="59" name="x1ye=6">
    <vt:lpwstr>3CO0PuIXgRbsMsMmgX6+nWUagWpf6MkD3p26AB5w2yGZljNmZMyi92+ksd6+QYStGGmvQDMMfXzarsMzfzwVRnh/7STo5FS1GS+Ibcs7qpTNlJuDq3VS8u/ZHid+zZbz+dl0GlUqt+EoeSrSkA1nXEMZof426jeQW5zVEYxd96YDWHkQvGx6TezSY0HgheFc2K9rtH2jJ/A22VLt/+haY2ECsdMMsA1d3HkZfxq7wYJ2OD7iIm8E1PFHJq7Rvwv</vt:lpwstr>
  </property>
  <property fmtid="{D5CDD505-2E9C-101B-9397-08002B2CF9AE}" pid="60" name="x1ye=60">
    <vt:lpwstr>Suf+WdMlj0Myu3yhdK6ZYtn0o3kRP4/iD4m38qFQB8TWQh2o/ndEJYrgokI77R4RhGpgDNsgIFO5u/GTEm5UAMLDvE7bp/2q/cqTTN0zekqX5n4bZh+cRxTDID9CYeORlys7Le6wIOWKI+uhGb40CP7qpnRpPbuBc4d8Tcm70dDbJdIuFle/BpOXcNpANUdnWqOqiwP3P3cMJBSpShL7BJ4p/qyxng6ZVucnt4NI/XYfbrxNGseR9HPE6s5QJa5</vt:lpwstr>
  </property>
  <property fmtid="{D5CDD505-2E9C-101B-9397-08002B2CF9AE}" pid="61" name="x1ye=61">
    <vt:lpwstr>84BAcgkqKtJCbF0DZY7/+2sfT1OzYRd8bPzfUVnt4c4eZwU8lcvQxacYb4ouQNb1XHMSUql99NkRMsTPI/FYJQkBF0s1UB7mJBCNp3c2dcbWMkJ+M8E16QdH14gfUv4W0Zm5thb6Xx1u9F2md9ck1hErIf8328UQ4gVZFbaYYpR2l2ciGhdaaoJWUFmEUzFMTT6AKKpgfjECWKO7S5ndwu/sr+hxpOlPLL4miH4IYLPhlXHRVrLcc3Ic2AONHeF</vt:lpwstr>
  </property>
  <property fmtid="{D5CDD505-2E9C-101B-9397-08002B2CF9AE}" pid="62" name="x1ye=62">
    <vt:lpwstr>aNpoaCBQGa/tC8ZFiA4BCCmx4vauvzYgFQaW3vk3gyF9OjFOLHq7+bi3Qxi3fEjGv5fsBOWDucovp3WQWsar0IreGj/82IOI/mRDse73aqTrU9jtrjsRIS04I9sclQizqC4Vyq+Peus6VFtl/MHvkWFvHh9ekMTqktxz+BxUy7yC1sd9aesf1372pFpbpDJtXurvoKhnJA6pp2s1KaYoYmOhqDrUO75uAYomp1GIcGe01s9PczPfZ5sJcFRKtSg</vt:lpwstr>
  </property>
  <property fmtid="{D5CDD505-2E9C-101B-9397-08002B2CF9AE}" pid="63" name="x1ye=63">
    <vt:lpwstr>sI6gdjGvaLFHT8LoalqdfxOmNcjZ+soCYAgDok6T/fqNZ8T+hCwsY3vKPORcYqW9B5lVniiEybiT8y7y3I/MiTLk4FR+JtNPB5K8HSheciE18J7GYs35/x1fxDFvtocyMqQdMB2/10042Js2F/g80bO1HOAZYqlZUOhjwlIURaPQmX68IhjUn+4U01iv0IF/+sSuw/ur0QPn4xzLb7t8q9nQr307vn2MKBTd15W/1aIueEEHh0MsgMY5rDlEeWA</vt:lpwstr>
  </property>
  <property fmtid="{D5CDD505-2E9C-101B-9397-08002B2CF9AE}" pid="64" name="x1ye=64">
    <vt:lpwstr>WElR8VXXa/RdlUyswR2nSLXq8vuSxmcvuitAM0m61VbKQwmkljf5Z3r953pWwuBxo3H4POdYExACMm4pHVP8pST85dwzD3hxv2Q0jBDxWkPnnys1xS+HjFTxUK8mRyQyNkcT78jdXbN+8yySY1xb40fdBv8pyiWMoDCSPCur9PzGkO/fT+iADiadkEUIRARp9JRSRvQiDtHU1DrysX3OdBPRvwisjI9u19lChs+zUjebRATFhvsjE7+1UniESol</vt:lpwstr>
  </property>
  <property fmtid="{D5CDD505-2E9C-101B-9397-08002B2CF9AE}" pid="65" name="x1ye=65">
    <vt:lpwstr>Ij0NYx6Ij/hKdueT8tzM5j2ai6wVsZP18N6ADbn8ZZ5L8cvMlNIMMYi+WbAwpeEwMfy3mEPA2V+9nuK7as3x9T4qEbfNHEqzPHv9sTWmEg7oCV3C5NMzjIMQxpNQy1uIT5DzdhzhKBav7cEIfSB35Oo1KHGITxy1l80pVTotBFCM2AnFz8vY3etrA2qkEiAObg2kpxvn+ULu1yFZBnzH1b2HbtUTgzQLkp8ZxhfY76q56fDt+oQPz+6Q78cGGMj</vt:lpwstr>
  </property>
  <property fmtid="{D5CDD505-2E9C-101B-9397-08002B2CF9AE}" pid="66" name="x1ye=66">
    <vt:lpwstr>OkhHD+bvWXcq5CpcosCAWI5e3O3gteuAraTyVOwUjpjH/srCdoCNwoC7MRBEIiyUhi99r9eAID996Gpc1Av4e4Xzy7arBo560aHDSHOdgPS8q57oduScLRxPMtri//lko7MGFIyHtOAdloGoVS7DqjivM2jE61n2c0e9yb2h2IiJEa8ENtzFlu1kjyXwXnsSMhDATRD+LAkOFIzmHIcCPnPMSvX/aChJCw1G5X1TPCU0tXH5ff9g4QLcaMytgn5</vt:lpwstr>
  </property>
  <property fmtid="{D5CDD505-2E9C-101B-9397-08002B2CF9AE}" pid="67" name="x1ye=67">
    <vt:lpwstr>ccwCe/MXAhG1x+lTbqqXEQAzd/FbijW7D48QhwOfR+9YeR2GS1MVZoFVCH7d8k7Q12oQspN2kU+TZLl7mRCxx6WDS/LSoYTyMV7qll952REvq98nQBnUtSP/aZgugY1lqiQaPAl+2xzIEHWDtQsiybNib5RvOymB5R/kU7/Dh4QtgR+NRC5LpTeHrOB3A31bFarrcaA91kTdSq0TEWQpv8/ZcIH3UscW8RMIp2j5ORAIBxpZPD0KW0WLr4tZ0fT</vt:lpwstr>
  </property>
  <property fmtid="{D5CDD505-2E9C-101B-9397-08002B2CF9AE}" pid="68" name="x1ye=68">
    <vt:lpwstr>lf3a8dXsjbPA3E+Dcy/jis/w8TP+LJwDxOOjBVWLCk9r1Ucb8Ir8xdMiuBhfxOaasAddua7rW1CfbrP1OEJw/DyIhLr2lY/M6Slxkeq9pjYegNok1uK8chvnHLz6KUFK3ptc8lFCr3IDRcS6h6K+0TIRo951YTDO6qE9Jb0g9hS2xl3pn9aPIkC4/Rk/mXbc9+GjZg97tVZ4bb4IdWJPe5YOmFFaP231ZUC0+c3cvXbiZMei1WQgjCI/f7d5u2a</vt:lpwstr>
  </property>
  <property fmtid="{D5CDD505-2E9C-101B-9397-08002B2CF9AE}" pid="69" name="x1ye=69">
    <vt:lpwstr>pqRFrhPiIEzAMMUUtogB4CAf8Yg4aHo6cP8xUkeQqja+bmGJEzqBPQXStFYxOoqCOfoutVFixiz6N33lcPPBrRjIu2Ztk0rbMWl/koiha6jQa+J1X+ZfCxq/ji0fa9hqk1kSJOvXMykprv9yCYBcv6slDEWrQ0zuDKS01YN4VtSPSMNU9zVC+negdoqC9cxiUCkwzckmBBN10+yCrY7aWyqwa/8SK0F9c3qbC1FCcpNyiSKKRa8DRA6EKnLRPjz</vt:lpwstr>
  </property>
  <property fmtid="{D5CDD505-2E9C-101B-9397-08002B2CF9AE}" pid="70" name="x1ye=7">
    <vt:lpwstr>RvDhdkQM/CdbAsPR+kDTp+GsFncVLrVSNzP99ibdGutBUwObRDxBzf6WimCXo8EJBH1EwZ6NiHWjtvOS/L7dI9fSmB5m6MWUdfVr9gAM7SlEaV8Ild4JrQGMx62xCfGlHljV9zrsohyQZ68wV0BGDtmP5w1sXP3TRAq7SWi3FJlOuk3AsL5qhxthD45/YtfZXBjFpSMII28MF+HI+3UdPQEzz5u+W1mIfvUo2mHk2hS2STh9N0GeJw9VuqiAADO</vt:lpwstr>
  </property>
  <property fmtid="{D5CDD505-2E9C-101B-9397-08002B2CF9AE}" pid="71" name="x1ye=70">
    <vt:lpwstr>MFH9QBGodCSKbhcD6nEwjAZ3tvP5Lff8pfZsHr5lXaXspjBtlGOlj7bq+xm71S7z58C3+dL07D6OZs2DHTz1Bk0SLIL0Jy2Orp8MIM5XfGssI8MpS10aTiTaZN8b5xh8C8of8f/cHkFmhMZLfygQhuB1SVEUN1Zc0nrVlfpzR0c41yxz/ukrreV6C0sH0tlryRAnJb0A3HRgMCzpYz5OFcSVfI2r7Y2kgbvZrYUGjQziybcwjFRkIZ1uW0OeuKN</vt:lpwstr>
  </property>
  <property fmtid="{D5CDD505-2E9C-101B-9397-08002B2CF9AE}" pid="72" name="x1ye=71">
    <vt:lpwstr>rzaV2HPCS7IwfXdKGC93Bcr78fcbKyAw4Sec2fmScYbwRYvutxGq0IL41p6h9gY2PmWvJCvSQ04Tp1zX0oG4YKbQr6juGS433lGrHCxkdAwdJuGk8ddrZas5+diJJj4KKd4phePRMAAcq7I+S5bTdUPED5ulR7n3kLmiyEqwufCtVIJKCIfim+IsaEKMEmEfcA+Buie4KBuepURvYV/dgLyA6D8yFUR3RZOZfpNKWYMyFLlwjXa2kmkBRMpgpxo</vt:lpwstr>
  </property>
  <property fmtid="{D5CDD505-2E9C-101B-9397-08002B2CF9AE}" pid="73" name="x1ye=72">
    <vt:lpwstr>gTa8PME2+Qq4fb8qknPwOrTOqqCS5C6AMGLsZPUz7qf7cf8GfJIl3OIRl/FVPr6Xlo52/DbjVTDlrlnekATCeAcy8aqWlfJ/WAKEXbFL6vbQtJ0K+y4lNstnp1++HlSVzBbDpt1ZkA6cvJPx0ZVkZH56phvRFRD+a/5hGE5fXlHohfOQ/8+uuXLZ4pt8gNIgeXQ79iK1bfEWeyqL5GBNea4k5Cm4pAXatxsyMKwNwivDk1OLIenTGuFlBmNdWsU</vt:lpwstr>
  </property>
  <property fmtid="{D5CDD505-2E9C-101B-9397-08002B2CF9AE}" pid="74" name="x1ye=73">
    <vt:lpwstr>WsIn3avAFGSeZSUcTfPyKvl7c5yh/NAqHCzmy35fxi8jfT5QGnEYqswCzfMWv+Kq0umQz1BYCH0xjGO9q10mVeOpDiZ8v0JgnbT2SGbT3VKG+5KD79kNV0oZynzn37+HNU+z731Jd264SEHNub2Pda2wvnGigHVe0D5T62qHRyW9NrttjJw6Ea7BB9wi4TpMgJHzdnc+GrJLG97kMwMYXW8ODSji9kvWPj6Vowt0o3h8QcQFuEAsvxMQm8ymGX9</vt:lpwstr>
  </property>
  <property fmtid="{D5CDD505-2E9C-101B-9397-08002B2CF9AE}" pid="75" name="x1ye=74">
    <vt:lpwstr>POCyEILjfD3bvMLlHrbgDOjlY95yK+QNbAf6OD28MYv7Xbck/ru3KR7E/aozr0Ou13R3YNdgmIYghIeKy76+BZOuxJLuwuv5/Rjw1IgX3x245mwyelt8QF3fa/mObnjd4TSULrZC2CcsTQvJiQmNfGxdT459OJ2UUbwMp67aTAkiSfX5m5xreD1MaL2i/Dlo1Fw2X5ebbiUAonIQYbpGTEu5cdKxY0xyv9u2Z7+HCLLLrloPw2vQCUJ73dhjC+s</vt:lpwstr>
  </property>
  <property fmtid="{D5CDD505-2E9C-101B-9397-08002B2CF9AE}" pid="76" name="x1ye=75">
    <vt:lpwstr>ZpVhltMgx/SzXotU5Mvixmwh8qbR453H8tfLQKMuYeKNZ538HSdQoP0yAXYKnsSNWqT6a5fJVRBDpZMXLqr5IPpeROxEjM5C95RQET8EXWx/LyiCUB0S/D7q2fO1GQK7XxHiRg6faH8+M1X1JOvjnGe9EciBCLjmMdRNvGRQsQ1Qu/AdfZ85CzH6Lq5UfmOzUxRld9xxJRa38pJ25lrPF3IPqa7az3OHhp1IyYRYe8jhmkSfTQfYmqlKXUkdeyx</vt:lpwstr>
  </property>
  <property fmtid="{D5CDD505-2E9C-101B-9397-08002B2CF9AE}" pid="77" name="x1ye=76">
    <vt:lpwstr>gJeWqrjYzb6AX+a/7Faj8gYc5iwzgNvsTaBgjy8QT1fbUCQf21VsEmovmJXL9plk8E1lO5t91ZBZFkn46fC7zK6QOZovVEa+DX7Gp73dIU5StfAX31L7ykiW+8VjPu0qvt1xkLlM3oln+FTSn3csD7Tp5nkwNxJ7eTlVUpUGmxkaP0eE7NNcOVJWeFhugNrSqUqJvkvk8y87mY+kbyc7lbtcIx3KTszDS4ALXldnxjpybpp3sr/CyzKnyvlpnYc</vt:lpwstr>
  </property>
  <property fmtid="{D5CDD505-2E9C-101B-9397-08002B2CF9AE}" pid="78" name="x1ye=77">
    <vt:lpwstr>qaxmHMMz6dtb68/VYtwIiB+OOnNKGvAYkxcYsVGZs6uchiTt4IF41VvIMakScP5xSKtW6hjKpyYGsjaOur6CujdZ5fZHm/bnOVoD6EYKcbbmUs/tHOlAR3hLSMUqUAkJC1z0GOhN6NwUicndX86ptCw7hf9OLIZYe+8H5BRvAaZcs35jrKGDVEGz71BcPwKD8JJhGFCgPhPe+sQ2Z5j1S8BC9s5fgNFQ9gqfc+nxTdn9FzfUu1Dig63eyMEmciF</vt:lpwstr>
  </property>
  <property fmtid="{D5CDD505-2E9C-101B-9397-08002B2CF9AE}" pid="79" name="x1ye=78">
    <vt:lpwstr>k1K7DrO4drAh4pxxbuC06nMRarwleNwPmQe2sragqoCclx5IUNT1tscydgToHNzhXdNtSXQcwKUuR2P1jYONcFV8F1wNQ8z8R3wkHDE0rsHHyvqIYLkjgqL4Trhyt7+M2yFZXIXjTRJ7XUKVoUq8Bdv4Oz03ZeFYD8A2BABRHNo8BIE8+j86JjQELk9MHWiHtJHacusKb6nSBZcceQ5sSKCvG/lHm70Wg0z1miY0UUstfNS7dDewgKiJPSCMuZt</vt:lpwstr>
  </property>
  <property fmtid="{D5CDD505-2E9C-101B-9397-08002B2CF9AE}" pid="80" name="x1ye=79">
    <vt:lpwstr>UM13J72RxGWtnYMY/45SpArEVoKrNITQ2e9DMjd6VE9Qc8pK/Erdt3ZHKnUEdq4zxIjlYdt8x57GiMCPKaOIHfJhhECgeuHobBOpSw5PYlFgXFkrh/bi7rFfv1sMEMsz9WJUCUpmZ5q1gEHP4EEqtJ7YkY5hMMgeRg87o12umiJOT48lwIplr3Bvj9/1Ys7AIAr2cqyU2oHbzq80Ka6DM1Xxl3Hvoruk4xtdL8zY6pUesQHnG01ueGtfalo5rRy</vt:lpwstr>
  </property>
  <property fmtid="{D5CDD505-2E9C-101B-9397-08002B2CF9AE}" pid="81" name="x1ye=8">
    <vt:lpwstr>6GCNkp8GdJaagooHPUkeUTdLcaio8wUGQfppX/Pz8EcViuUvhaZyfg08nCUlPuYwtGucVarYXKjvCchqCO+5PpB5aCiR/ugzxMoNNB0+++QURW0VSPbhBGrhqfGKdokZ8nrThpHMivjqpZb2ywnfe5m5Q2TIsEzHE6PBmiqqghJJOfnedC7k6iPgEpm81ZNAkSqQF5XDWW8i/evR+oF9HnwgAeXFYbnIzAh1TTjzPby1EXbY9jT+iLSXLeewBxv</vt:lpwstr>
  </property>
  <property fmtid="{D5CDD505-2E9C-101B-9397-08002B2CF9AE}" pid="82" name="x1ye=80">
    <vt:lpwstr>deiFLedm5QtmwRRxinlviTaqWFj7Ds8p7kcizJPC8CHNQmiw1l094AlyAuvalwNXzsqWnZJLx+tOmZlrMggfBWJuKVjDl4oCMofHvbporeGRtliKzR0sYRT5xoEPgCpnCOtwr98mZn/j0OgTSyh198pYcsyGDFNSry+6ipnK7w4dkhiTEc+RDnspSxKmy4nf4xZYzw9LjpZJglRIy3KdAaljivRuaYwcqybUnBra6ME7kWWPA29w1bYBoGbQ9LO</vt:lpwstr>
  </property>
  <property fmtid="{D5CDD505-2E9C-101B-9397-08002B2CF9AE}" pid="83" name="x1ye=81">
    <vt:lpwstr>e1dsUb2noE2pJj9ck+p7VdizAlg4uKbnROitmoYRvh/twzfCVWohz6/nGomGOWHZnvw+R5QjfnhU0RrDS9JS2zxdEFs0oL9HTkowVWQfSKPKlMPV0a4o8HuwAQgh2h61/Y9J14J2jFnNxc2DiRSkhUIZWgKGUg4Wi4yT2w1uLs+dZGPPGGg7tV9SFdTygE5zWPqavZSw/xOzG1Ylvbt0GyfNtsXgtx+3RKovwaThvrSyDhdhhX4C6QHtEywEeDH</vt:lpwstr>
  </property>
  <property fmtid="{D5CDD505-2E9C-101B-9397-08002B2CF9AE}" pid="84" name="x1ye=82">
    <vt:lpwstr>SiKegKCAZ+BZszpr6qxWoclOiNJKCKdQ81wVObdFZDJNVssr2I1zdAd2KzSNVWkRWnwS5cXmxVeQesOEvzy7HuVOeDCztqRO90JqkPJSM1pio1UdSajoGSZyakFqnq2xfvkreIqRBuBrbjREjn3+Ss0OdKLc2xpWJ+mMonwsHvVyZJsUBXcDaGcf0Ka6A5G4R6pJ7NRyLd2XomBImdcp+uEcpTYScZha1VbcQJI0S30+OC5gGx2pORNXCubuPl9</vt:lpwstr>
  </property>
  <property fmtid="{D5CDD505-2E9C-101B-9397-08002B2CF9AE}" pid="85" name="x1ye=83">
    <vt:lpwstr>296eB3iaCQWeX9Y0A+f3Aq9gnuL++cNMATf9KdhEM2ACKObzFYGnKTdrokmwKVyVjSENHRB2Nt4G66IEyDdDI6S3+uBPkVMXGolOW3iKdQ8ruoMawLvRjYY1xbTb0j+wZCXK4sbRayf497axZXhhy3ra3Abx3VT2YCmD/OzqA7oXUYh1ZUDpOk3UqiuANBrWI8ldUaoxaHL/MINrkj86yEfaJvf0KUWDEzsJQOV1piDTJvfI1jviRlzNDWCFOu6</vt:lpwstr>
  </property>
  <property fmtid="{D5CDD505-2E9C-101B-9397-08002B2CF9AE}" pid="86" name="x1ye=84">
    <vt:lpwstr>O0w095fYVzOX5/5Tm8LLFvkwyyQgrlnMKjTsgrKUauBJzO4jDZ+3z8NRa7HmXWW7j0tqmm48DKVMCFH8EtqVaH9JeV6eraw3VhJ1FXIyXhGTt3e+ZGe3vCgcL5eyLuictkRKGCi9+b3BmARUrxAr99GWoBDvPPYQqvONJKxQT83Nqw3U5A+lxyM7CjeTActCs971y6HYIKAfmfLAb+1MVgbmQ0CbWtxcRKs3b/IRye8Y4tnz7ITUyJ4DaKF9sN9</vt:lpwstr>
  </property>
  <property fmtid="{D5CDD505-2E9C-101B-9397-08002B2CF9AE}" pid="87" name="x1ye=85">
    <vt:lpwstr>BhANBC3k+1YDwd4MogFb1t1+5C4HH7krXbdmkaYxnasYo07Y5PY8yXa09iaTtras+AzwTWqtiswpviDHkJZXwLCXeqR0hu/pAlzm8Ag/VLfP1E7zNw0yVBh5mmMIg7HAb0Qp07PbonTQYCRFPvt43wthIOiJjNj0nZQh25qVEr98c93laEOjvgNablGrZcadnKabxnf9x+Rz21+8D8W2djtjmQ78fidWKhRaUS85cdQTehzRoZrNqdA+1MwBWB0</vt:lpwstr>
  </property>
  <property fmtid="{D5CDD505-2E9C-101B-9397-08002B2CF9AE}" pid="88" name="x1ye=86">
    <vt:lpwstr>l/VfcJfOtKJrGE1oKam+xE7elMuFQPxi80QxamR7Cnv69kM8uMk6xPSxN25XWsrKLkxuHYoiNbN3o7d5a3sT2c1yXDHGX5DMJ2GfsmTBtQm2vw0c40qja9zuasvfKj9vZ37AL5/IjVsohVpwrfybKQ/W5nHjT+sPuHFmlRGD/npd6nQryqso6qJ9kjDk7MljYqdckgJA8L+XF7qRD2A8lwdz8t8ypMYoSEfA+mVOUHxJMtOcnDGZAn5H3xGHu2V</vt:lpwstr>
  </property>
  <property fmtid="{D5CDD505-2E9C-101B-9397-08002B2CF9AE}" pid="89" name="x1ye=87">
    <vt:lpwstr>C17WIk67YtRBX530xNzpsDkg+I6Kj4qCKXiaHFADtY2+EgyhMsC6XBigTEhDa3WPjSokbLDOpXM4kxUtjvacwR8qk1IbBrgVuO2yV4/iylVOt4gN+p0b8d4BYsB7DwvzA9zxqKft2kzy8k2cYcmzEcxGrBt15a7pU8+puS8Dcym2kaa0SvL1xiTWzKArZPrhB19XuNlFRcCtIGBUEFu0Aa3k1cWW2aBnmAvxW7ck2P3ddlWNfHrqMXaGSmr+Fl7</vt:lpwstr>
  </property>
  <property fmtid="{D5CDD505-2E9C-101B-9397-08002B2CF9AE}" pid="90" name="x1ye=88">
    <vt:lpwstr>olxTzbw9hF9Fye57e0WegV8/6gcPztkGpPA7cIDzMd/xd90tjQ00aKHtx3tg3LfMc4Uvn/JydMfJLbUKmm8rjS6V4DMJs5bmEj83M2vvAHbhUwb7nZhAHzXc/TV7niTxZ0bvNg0R6YHz3FF/tTFsgDPYjtkd8lHnilc6u4fCkunszzVj3rECoAjQcsf2Zwh5skxPPE2KYUZOKyf7+v/GIApGOnL/UOcVvAzYCSdYIsAixvdSXVO3H5aJrqOM0tI</vt:lpwstr>
  </property>
  <property fmtid="{D5CDD505-2E9C-101B-9397-08002B2CF9AE}" pid="91" name="x1ye=89">
    <vt:lpwstr>vTPU7R5ivEv2o24Rz2+fGd9Ytjjd1c0zkIyzG3R4Uo7KOqPveqY+3ffyL76KYHkL7fM87y+Jy8jvPQz8wFamjR2ymGY6utsxrdyxOohclQ3NU8n2BNpX1/zM0197xnm8cSKXVJd1GvIEJ7slNwxllVJTLt0cravrFbqSUtiwgnMyzTYdawNUiiN9U6oanN1BQidZ48538L61s+le5qc/R4m8QcCb++fWvOw3D3r1OX2nDR4By/6f82JCTtM8yrs</vt:lpwstr>
  </property>
  <property fmtid="{D5CDD505-2E9C-101B-9397-08002B2CF9AE}" pid="92" name="x1ye=9">
    <vt:lpwstr>oFhWnM3EmkvH7BSPk+3Jfs2/MtOEdJbGLitgb1ighPijhR38PvpNpLN/mOA83Af700zeCtjrlYl22Q7xYxqsnxSugWZEUA/jihbGo0xezC+U2Gl+rxjHAwsbHb2aYYtA5UxGJPlf6tYzYXeHCtlrwE/3QQS5+AGFvOYAUQko0ObE2oKBWPlFcnRHBvTcfWkbvldpbAEO5ka8ScUgVLg4QoHjMS8byslFsSRZ8mBixMS2gBbCQ0MR39yZ/ppL6Bu</vt:lpwstr>
  </property>
  <property fmtid="{D5CDD505-2E9C-101B-9397-08002B2CF9AE}" pid="93" name="x1ye=90">
    <vt:lpwstr>JWnM9I3AQM3bIbwxMAHjOLxIAJk9Pt0TSTuPOdKLA2xbPyys7GkApxwLMdY+EkTtv02YjFB0xAjrp27zx/p1Q8Tzy2CILCFRpV1B7fIukU6MLEkJSFShEzKjAC4OVveOed5OUe0tv8Xr4Ok0UMkeSuzMZfXuSefK9s/lBLDb7Akr3Po9fLuCVp6HSuxDISTGozkvFLnNlANks59ZNEk3u8UL2jID8uEb6S2kstevaCjJULkExZwXzTuYKrjW5nQ</vt:lpwstr>
  </property>
  <property fmtid="{D5CDD505-2E9C-101B-9397-08002B2CF9AE}" pid="94" name="x1ye=91">
    <vt:lpwstr>ZnOam1b6TYRCUEhPya+mh8wTNGkaCQwZRBQnu7V7jSIdL2atqJAu9VSXSArVgv1SY0xwKYjuSyPPvWZpy/sKgQ1kzsxyOKEgR2cmLKP1HY/W/jeuFxh1V0fwj/vevOBCcwXY8D6xEhKOZVtCog981IIoB7m7r9o0XeeZZqbnvGTW/56Q4bHZAaYxbvmDPL1Q9G3zpNPzjVvR92zeqFo4UTg0+SnhMJvLHQ1pvrV5RpvAnmWfvsQdYhMXGiPn9c8</vt:lpwstr>
  </property>
  <property fmtid="{D5CDD505-2E9C-101B-9397-08002B2CF9AE}" pid="95" name="x1ye=92">
    <vt:lpwstr>Inl2maUlBnTpRC7JaCk8XZMM+dXWXVzIB8i8bBN8MnWiW7hs6KbKLDE+ckXcKodkIYEsv4gQk0/JfEdx/CwcH2CS/JZ3FsoUZAuv5J0eWcxcqi5d1ddSeIUVCcwEbtwBjbZe2c1O6mwH+hwp7SvPgeOtcvCUshIbCR1ogl5y9GLbU+zcfFgQEyEFJsG65Kxcxoft50nm+UqbViCGOJcRJR/dxYZRzqf5MfUH308PyOrQN18nDVKxca28BfxySTD</vt:lpwstr>
  </property>
  <property fmtid="{D5CDD505-2E9C-101B-9397-08002B2CF9AE}" pid="96" name="x1ye=93">
    <vt:lpwstr>Uea8exQ+9oVZgN0FDqJ+kf13YexY3Vl6Q9nydBGVVwlPWSiFx1ZFx/ywg38cuQuYQ9fugIEAXDaX1DSvEpSH7O1e738ipao+ldXxmDeStgr/thvY8mGn20JtpP/AJAowmGiIf4EzTv6Bf8Ye/bniJqlncWuQienIfXxv3EEaEsLPsi9vs2Qy4M/kZwPfJTDXqFDRfQ7EfqmYFHcwenbAePDrDO04lQnIB0DHelIsoJR0Ir9CzcLm3iKdMKEj6WW</vt:lpwstr>
  </property>
  <property fmtid="{D5CDD505-2E9C-101B-9397-08002B2CF9AE}" pid="97" name="x1ye=94">
    <vt:lpwstr>+vslST7TbRYZ0RMdn9B+nQlxwlRuUs10WuIk+1zjecqLFsD0c/V+sG/ix4q6cak7kDP2ILkMchO2nBMIKz6YlpmUp1dmCN9i5EIhMs+X7o0ER0zxYrDPwBdycdzwRi4vZ7qX2Dq1CJpAOx293b+PseTRm13D/ubF+nDv7PN2CXiws6DmAVUzrVCI9+J/9DtyTqN58Tty/Q+9P9cN6B/vRQUZrGNr4Eb6ToeT12Djng0J3BdOBr9IF0J94ImLxhT</vt:lpwstr>
  </property>
  <property fmtid="{D5CDD505-2E9C-101B-9397-08002B2CF9AE}" pid="98" name="x1ye=95">
    <vt:lpwstr>TzV7yWa1EnwhJhLXbvErb0aWRKrQ9NsNN/9JLApiyasvRIDY6bOBeF/CH6wMKowxfI7+tzWPHFegEpD0gGXidPzmyqfDG88oD28/xrBeqNBWfHy2uVsi+jDcr5490wnqktyrfIUhdDWMPyOywAagyhIzlyd7xb2jR+J2+ZS0XiTVm5vnT/V9reF0u0RJ7+Px3nudXpA/V6EhAeoZ5D7ugSNQRmpiQvloOJaOLqUJIMf9wG1UIz+akUg4or6+fIY</vt:lpwstr>
  </property>
  <property fmtid="{D5CDD505-2E9C-101B-9397-08002B2CF9AE}" pid="99" name="x1ye=96">
    <vt:lpwstr>FXGr2GesODqArbcB5PTil10fNbX0kFf9l4cQMYIoo7x4XRi0PTLQjq6Np7o/5BrLLR8hMftSs1x6kZG6rOKTw4uRXGiRDBwyB7D4zVN8omHJFh4WpfFDhlKVV5dNFArYNA3qfOSzv7S7dQ+jL4DEX6XtusJGXzVhMzySFrfukXm72ULgnVznEzNmti8WwfYXS2oT6tweNcimlSNWkgT3XH5SXdA681kkK1AayBlkYYgT1II5pxLwPGQm9VlH/ic</vt:lpwstr>
  </property>
  <property fmtid="{D5CDD505-2E9C-101B-9397-08002B2CF9AE}" pid="100" name="x1ye=97">
    <vt:lpwstr>jicML8QJXcNWaRB2x9QQOkGWBNw3m4U/7hIKh8a5jq6GRU4rMzYoHFg3Ilz1sDpfY8bYdGDFR/d6G8UkOhBdl4RhuBDNWfgEVlQhjT+AKWprcwLDpMsGgFjpFVWQ6TJb8iGTH+8T0150jEDXLmYq+5R02jWOBv34PnLN06zsAfFEFygE54O9UZhQ91KinwwOPqwthplvDS46nSPqiIx8S0lRC3rB3qQt8U7Jv2tdY0fow8scVFBQoZQ+o0YVrv9</vt:lpwstr>
  </property>
  <property fmtid="{D5CDD505-2E9C-101B-9397-08002B2CF9AE}" pid="101" name="x1ye=98">
    <vt:lpwstr>Y9mieS2AKF3O6R8QZle2jQnqvvS5fUnsUSZ55nl3uXEXfFkoxxQfLzaa3BrPbsXLAUzDk2ZiAT/tFgESYRbASREPCImkZUFFSrJxDXVcIh8Exe3cpKzMcrasbu70kwy0+16Ig/RBWRIBx58x9zEDNFIGEAAA==</vt:lpwstr>
  </property>
</Properties>
</file>